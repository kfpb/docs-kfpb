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0BC4C" w14:textId="77777777" w:rsidR="00166DD0" w:rsidRDefault="00000000">
      <w:pPr>
        <w:spacing w:before="7" w:line="140" w:lineRule="exact"/>
        <w:rPr>
          <w:sz w:val="14"/>
          <w:szCs w:val="14"/>
        </w:rPr>
      </w:pPr>
      <w:r>
        <w:pict w14:anchorId="2ACDEF27">
          <v:group id="_x0000_s2089" style="position:absolute;margin-left:72.4pt;margin-top:85.6pt;width:472pt;height:31.85pt;z-index:-251659264;mso-position-horizontal-relative:page;mso-position-vertical-relative:page" coordorigin="1448,1712" coordsize="9440,637">
            <v:shape id="_x0000_s2091" style="position:absolute;left:1458;top:1722;width:9420;height:617" coordorigin="1458,1722" coordsize="9420,617" path="m1458,2339r9420,l10878,1722r-9420,l1458,2339xe" fillcolor="#deebf7" stroked="f">
              <v:path arrowok="t"/>
            </v:shape>
            <v:shape id="_x0000_s2090" style="position:absolute;left:1458;top:1722;width:9420;height:617" coordorigin="1458,1722" coordsize="9420,617" path="m1458,2339r9420,l10878,1722r-9420,l1458,2339xe" filled="f">
              <v:path arrowok="t"/>
            </v:shape>
            <w10:wrap anchorx="page" anchory="page"/>
          </v:group>
        </w:pict>
      </w:r>
    </w:p>
    <w:p w14:paraId="17947392" w14:textId="77777777" w:rsidR="00166DD0" w:rsidRDefault="00166DD0">
      <w:pPr>
        <w:spacing w:line="200" w:lineRule="exact"/>
      </w:pPr>
    </w:p>
    <w:p w14:paraId="35227837" w14:textId="77777777" w:rsidR="00166DD0" w:rsidRDefault="00000000">
      <w:pPr>
        <w:spacing w:before="12" w:line="320" w:lineRule="exact"/>
        <w:ind w:left="3235"/>
        <w:rPr>
          <w:rFonts w:ascii="Tahoma" w:eastAsia="Tahoma" w:hAnsi="Tahoma" w:cs="Tahoma"/>
          <w:sz w:val="28"/>
          <w:szCs w:val="28"/>
        </w:rPr>
      </w:pPr>
      <w:r>
        <w:rPr>
          <w:rFonts w:ascii="Tahoma" w:eastAsia="Tahoma" w:hAnsi="Tahoma" w:cs="Tahoma"/>
          <w:position w:val="-2"/>
          <w:sz w:val="28"/>
          <w:szCs w:val="28"/>
        </w:rPr>
        <w:t>SE</w:t>
      </w:r>
      <w:r>
        <w:rPr>
          <w:rFonts w:ascii="Tahoma" w:eastAsia="Tahoma" w:hAnsi="Tahoma" w:cs="Tahoma"/>
          <w:spacing w:val="-1"/>
          <w:position w:val="-2"/>
          <w:sz w:val="28"/>
          <w:szCs w:val="28"/>
        </w:rPr>
        <w:t>R</w:t>
      </w:r>
      <w:r>
        <w:rPr>
          <w:rFonts w:ascii="Tahoma" w:eastAsia="Tahoma" w:hAnsi="Tahoma" w:cs="Tahoma"/>
          <w:position w:val="-2"/>
          <w:sz w:val="28"/>
          <w:szCs w:val="28"/>
        </w:rPr>
        <w:t>V</w:t>
      </w:r>
      <w:r>
        <w:rPr>
          <w:rFonts w:ascii="Tahoma" w:eastAsia="Tahoma" w:hAnsi="Tahoma" w:cs="Tahoma"/>
          <w:spacing w:val="1"/>
          <w:position w:val="-2"/>
          <w:sz w:val="28"/>
          <w:szCs w:val="28"/>
        </w:rPr>
        <w:t>I</w:t>
      </w:r>
      <w:r>
        <w:rPr>
          <w:rFonts w:ascii="Tahoma" w:eastAsia="Tahoma" w:hAnsi="Tahoma" w:cs="Tahoma"/>
          <w:position w:val="-2"/>
          <w:sz w:val="28"/>
          <w:szCs w:val="28"/>
        </w:rPr>
        <w:t>CE</w:t>
      </w:r>
      <w:r>
        <w:rPr>
          <w:rFonts w:ascii="Tahoma" w:eastAsia="Tahoma" w:hAnsi="Tahoma" w:cs="Tahoma"/>
          <w:spacing w:val="-3"/>
          <w:position w:val="-2"/>
          <w:sz w:val="28"/>
          <w:szCs w:val="28"/>
        </w:rPr>
        <w:t xml:space="preserve"> </w:t>
      </w:r>
      <w:r>
        <w:rPr>
          <w:rFonts w:ascii="Tahoma" w:eastAsia="Tahoma" w:hAnsi="Tahoma" w:cs="Tahoma"/>
          <w:position w:val="-2"/>
          <w:sz w:val="28"/>
          <w:szCs w:val="28"/>
        </w:rPr>
        <w:t>REQ</w:t>
      </w:r>
      <w:r>
        <w:rPr>
          <w:rFonts w:ascii="Tahoma" w:eastAsia="Tahoma" w:hAnsi="Tahoma" w:cs="Tahoma"/>
          <w:spacing w:val="-2"/>
          <w:position w:val="-2"/>
          <w:sz w:val="28"/>
          <w:szCs w:val="28"/>
        </w:rPr>
        <w:t>U</w:t>
      </w:r>
      <w:r>
        <w:rPr>
          <w:rFonts w:ascii="Tahoma" w:eastAsia="Tahoma" w:hAnsi="Tahoma" w:cs="Tahoma"/>
          <w:spacing w:val="1"/>
          <w:position w:val="-2"/>
          <w:sz w:val="28"/>
          <w:szCs w:val="28"/>
        </w:rPr>
        <w:t>E</w:t>
      </w:r>
      <w:r>
        <w:rPr>
          <w:rFonts w:ascii="Tahoma" w:eastAsia="Tahoma" w:hAnsi="Tahoma" w:cs="Tahoma"/>
          <w:position w:val="-2"/>
          <w:sz w:val="28"/>
          <w:szCs w:val="28"/>
        </w:rPr>
        <w:t>ST</w:t>
      </w:r>
      <w:r>
        <w:rPr>
          <w:rFonts w:ascii="Tahoma" w:eastAsia="Tahoma" w:hAnsi="Tahoma" w:cs="Tahoma"/>
          <w:spacing w:val="-2"/>
          <w:position w:val="-2"/>
          <w:sz w:val="28"/>
          <w:szCs w:val="28"/>
        </w:rPr>
        <w:t xml:space="preserve"> </w:t>
      </w:r>
      <w:r>
        <w:rPr>
          <w:rFonts w:ascii="Tahoma" w:eastAsia="Tahoma" w:hAnsi="Tahoma" w:cs="Tahoma"/>
          <w:position w:val="-2"/>
          <w:sz w:val="28"/>
          <w:szCs w:val="28"/>
        </w:rPr>
        <w:t>FO</w:t>
      </w:r>
      <w:r>
        <w:rPr>
          <w:rFonts w:ascii="Tahoma" w:eastAsia="Tahoma" w:hAnsi="Tahoma" w:cs="Tahoma"/>
          <w:spacing w:val="1"/>
          <w:position w:val="-2"/>
          <w:sz w:val="28"/>
          <w:szCs w:val="28"/>
        </w:rPr>
        <w:t>R</w:t>
      </w:r>
      <w:r>
        <w:rPr>
          <w:rFonts w:ascii="Tahoma" w:eastAsia="Tahoma" w:hAnsi="Tahoma" w:cs="Tahoma"/>
          <w:position w:val="-2"/>
          <w:sz w:val="28"/>
          <w:szCs w:val="28"/>
        </w:rPr>
        <w:t>M</w:t>
      </w:r>
    </w:p>
    <w:p w14:paraId="066A9719" w14:textId="77777777" w:rsidR="00166DD0" w:rsidRDefault="00166DD0">
      <w:pPr>
        <w:spacing w:before="9" w:line="120" w:lineRule="exact"/>
        <w:rPr>
          <w:sz w:val="12"/>
          <w:szCs w:val="12"/>
        </w:rPr>
      </w:pPr>
    </w:p>
    <w:p w14:paraId="423347A3" w14:textId="77777777" w:rsidR="00166DD0" w:rsidRDefault="00166DD0">
      <w:pPr>
        <w:spacing w:line="200" w:lineRule="exact"/>
      </w:pPr>
    </w:p>
    <w:p w14:paraId="445022D6" w14:textId="77777777" w:rsidR="00166DD0" w:rsidRDefault="00166DD0">
      <w:pPr>
        <w:spacing w:line="200" w:lineRule="exact"/>
      </w:pPr>
    </w:p>
    <w:p w14:paraId="515557CA" w14:textId="77777777" w:rsidR="00166DD0" w:rsidRDefault="00000000">
      <w:pPr>
        <w:spacing w:before="42"/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Enti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t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s                                   </w:t>
      </w:r>
      <w:r>
        <w:rPr>
          <w:rFonts w:ascii="Times New Roman - Arab" w:eastAsia="Times New Roman - Arab" w:hAnsi="Times New Roman - Arab" w:cs="Times New Roman - Arab"/>
          <w:spacing w:val="54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T 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K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m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ia </w:t>
      </w:r>
      <w:r>
        <w:rPr>
          <w:rFonts w:ascii="Times New Roman - Arab" w:eastAsia="Times New Roman - Arab" w:hAnsi="Times New Roman - Arab" w:cs="Times New Roman - Arab"/>
          <w:spacing w:val="-2"/>
          <w:sz w:val="24"/>
          <w:szCs w:val="24"/>
        </w:rPr>
        <w:t>F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rma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Tbk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-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Holding</w:t>
      </w:r>
    </w:p>
    <w:p w14:paraId="5215B760" w14:textId="77777777" w:rsidR="00166DD0" w:rsidRDefault="00166DD0">
      <w:pPr>
        <w:spacing w:before="13" w:line="200" w:lineRule="exact"/>
      </w:pPr>
    </w:p>
    <w:p w14:paraId="2628B34C" w14:textId="3956BEEC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N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ma Pemohon                     </w:t>
      </w:r>
      <w:r>
        <w:rPr>
          <w:rFonts w:ascii="Times New Roman - Arab" w:eastAsia="Times New Roman - Arab" w:hAnsi="Times New Roman - Arab" w:cs="Times New Roman - Arab"/>
          <w:spacing w:val="22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 </w:t>
      </w:r>
    </w:p>
    <w:p w14:paraId="027320C9" w14:textId="77777777" w:rsidR="00166DD0" w:rsidRDefault="00166DD0">
      <w:pPr>
        <w:spacing w:before="12" w:line="200" w:lineRule="exact"/>
      </w:pPr>
    </w:p>
    <w:p w14:paraId="15BD7F03" w14:textId="77777777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No. R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qu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st                           </w:t>
      </w:r>
      <w:r>
        <w:rPr>
          <w:rFonts w:ascii="Times New Roman - Arab" w:eastAsia="Times New Roman - Arab" w:hAnsi="Times New Roman - Arab" w:cs="Times New Roman - Arab"/>
          <w:spacing w:val="16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 </w:t>
      </w:r>
      <w:r>
        <w:rPr>
          <w:rFonts w:ascii="Times New Roman - Arab" w:eastAsia="Times New Roman - Arab" w:hAnsi="Times New Roman - Arab" w:cs="Times New Roman - Arab"/>
          <w:i/>
          <w:color w:val="BEBEBE"/>
          <w:sz w:val="24"/>
          <w:szCs w:val="24"/>
        </w:rPr>
        <w:t>(</w:t>
      </w:r>
      <w:r>
        <w:rPr>
          <w:rFonts w:ascii="Times New Roman - Arab" w:eastAsia="Times New Roman - Arab" w:hAnsi="Times New Roman - Arab" w:cs="Times New Roman - Arab"/>
          <w:i/>
          <w:color w:val="BEBEBE"/>
          <w:spacing w:val="-1"/>
          <w:sz w:val="24"/>
          <w:szCs w:val="24"/>
        </w:rPr>
        <w:t>F</w:t>
      </w:r>
      <w:r>
        <w:rPr>
          <w:rFonts w:ascii="Times New Roman - Arab" w:eastAsia="Times New Roman - Arab" w:hAnsi="Times New Roman - Arab" w:cs="Times New Roman - Arab"/>
          <w:i/>
          <w:color w:val="BEBEBE"/>
          <w:sz w:val="24"/>
          <w:szCs w:val="24"/>
        </w:rPr>
        <w:t>i</w:t>
      </w:r>
      <w:r>
        <w:rPr>
          <w:rFonts w:ascii="Times New Roman - Arab" w:eastAsia="Times New Roman - Arab" w:hAnsi="Times New Roman - Arab" w:cs="Times New Roman - Arab"/>
          <w:i/>
          <w:color w:val="BEBEBE"/>
          <w:spacing w:val="1"/>
          <w:sz w:val="24"/>
          <w:szCs w:val="24"/>
        </w:rPr>
        <w:t>l</w:t>
      </w:r>
      <w:r>
        <w:rPr>
          <w:rFonts w:ascii="Times New Roman - Arab" w:eastAsia="Times New Roman - Arab" w:hAnsi="Times New Roman - Arab" w:cs="Times New Roman - Arab"/>
          <w:i/>
          <w:color w:val="BEBEBE"/>
          <w:sz w:val="24"/>
          <w:szCs w:val="24"/>
        </w:rPr>
        <w:t>led by</w:t>
      </w:r>
      <w:r>
        <w:rPr>
          <w:rFonts w:ascii="Times New Roman - Arab" w:eastAsia="Times New Roman - Arab" w:hAnsi="Times New Roman - Arab" w:cs="Times New Roman - Arab"/>
          <w:i/>
          <w:color w:val="BEBEBE"/>
          <w:spacing w:val="-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i/>
          <w:color w:val="BEBEBE"/>
          <w:sz w:val="24"/>
          <w:szCs w:val="24"/>
        </w:rPr>
        <w:t>IT)</w:t>
      </w:r>
    </w:p>
    <w:p w14:paraId="21BE4E37" w14:textId="77777777" w:rsidR="00166DD0" w:rsidRDefault="00166DD0">
      <w:pPr>
        <w:spacing w:before="14" w:line="280" w:lineRule="exact"/>
        <w:rPr>
          <w:sz w:val="28"/>
          <w:szCs w:val="28"/>
        </w:rPr>
      </w:pPr>
    </w:p>
    <w:p w14:paraId="1CCB6056" w14:textId="73FE6FE9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Em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il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Us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r                            </w:t>
      </w:r>
      <w:r>
        <w:rPr>
          <w:rFonts w:ascii="Times New Roman - Arab" w:eastAsia="Times New Roman - Arab" w:hAnsi="Times New Roman - Arab" w:cs="Times New Roman - Arab"/>
          <w:spacing w:val="55"/>
          <w:sz w:val="24"/>
          <w:szCs w:val="24"/>
        </w:rPr>
        <w:t xml:space="preserve"> </w:t>
      </w:r>
      <w:hyperlink r:id="rId7">
        <w:r>
          <w:rPr>
            <w:rFonts w:ascii="Times New Roman - Arab" w:eastAsia="Times New Roman - Arab" w:hAnsi="Times New Roman - Arab" w:cs="Times New Roman - Arab"/>
            <w:sz w:val="24"/>
            <w:szCs w:val="24"/>
          </w:rPr>
          <w:t xml:space="preserve">: </w:t>
        </w:r>
      </w:hyperlink>
    </w:p>
    <w:p w14:paraId="413B7A3D" w14:textId="77777777" w:rsidR="00166DD0" w:rsidRDefault="00166DD0">
      <w:pPr>
        <w:spacing w:before="15" w:line="280" w:lineRule="exact"/>
        <w:rPr>
          <w:sz w:val="28"/>
          <w:szCs w:val="28"/>
        </w:rPr>
      </w:pPr>
    </w:p>
    <w:p w14:paraId="21CD5C70" w14:textId="031829FF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Div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i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si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/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Unit                            </w:t>
      </w:r>
      <w:r>
        <w:rPr>
          <w:rFonts w:ascii="Times New Roman - Arab" w:eastAsia="Times New Roman - Arab" w:hAnsi="Times New Roman - Arab" w:cs="Times New Roman - Arab"/>
          <w:spacing w:val="59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</w:t>
      </w:r>
    </w:p>
    <w:p w14:paraId="5E600C34" w14:textId="77777777" w:rsidR="00166DD0" w:rsidRDefault="00166DD0">
      <w:pPr>
        <w:spacing w:before="12" w:line="280" w:lineRule="exact"/>
        <w:rPr>
          <w:sz w:val="28"/>
          <w:szCs w:val="28"/>
        </w:rPr>
      </w:pPr>
    </w:p>
    <w:p w14:paraId="25C106BA" w14:textId="510FC1ED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T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ngg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l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rmohon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n            </w:t>
      </w:r>
      <w:r>
        <w:rPr>
          <w:rFonts w:ascii="Times New Roman - Arab" w:eastAsia="Times New Roman - Arab" w:hAnsi="Times New Roman - Arab" w:cs="Times New Roman - Arab"/>
          <w:spacing w:val="44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</w:t>
      </w:r>
    </w:p>
    <w:p w14:paraId="792BCD42" w14:textId="77777777" w:rsidR="00166DD0" w:rsidRDefault="00166DD0">
      <w:pPr>
        <w:spacing w:before="14" w:line="280" w:lineRule="exact"/>
        <w:rPr>
          <w:sz w:val="28"/>
          <w:szCs w:val="28"/>
        </w:rPr>
      </w:pPr>
    </w:p>
    <w:p w14:paraId="206E45F4" w14:textId="77777777" w:rsidR="00166DD0" w:rsidRDefault="00000000">
      <w:pPr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Modul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is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t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m                        </w:t>
      </w:r>
      <w:r>
        <w:rPr>
          <w:rFonts w:ascii="Times New Roman - Arab" w:eastAsia="Times New Roman - Arab" w:hAnsi="Times New Roman - Arab" w:cs="Times New Roman - Arab"/>
          <w:spacing w:val="26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AP</w:t>
      </w:r>
    </w:p>
    <w:p w14:paraId="417E678D" w14:textId="77777777" w:rsidR="00166DD0" w:rsidRDefault="00166DD0">
      <w:pPr>
        <w:spacing w:before="12" w:line="200" w:lineRule="exact"/>
      </w:pPr>
    </w:p>
    <w:p w14:paraId="295751C2" w14:textId="56070D70" w:rsidR="00166DD0" w:rsidRDefault="00000000">
      <w:pPr>
        <w:ind w:left="100"/>
        <w:rPr>
          <w:rFonts w:ascii="Verdana" w:eastAsia="Verdana" w:hAnsi="Verdana" w:cs="Verdana"/>
          <w:sz w:val="21"/>
          <w:szCs w:val="21"/>
        </w:rPr>
      </w:pPr>
      <w:r>
        <w:pict w14:anchorId="395C7F9D">
          <v:group id="_x0000_s2087" style="position:absolute;left:0;text-align:left;margin-left:222.4pt;margin-top:-.6pt;width:78.85pt;height:13.9pt;z-index:-251661312;mso-position-horizontal-relative:page" coordorigin="4448,-12" coordsize="1577,278">
            <v:shape id="_x0000_s2088" style="position:absolute;left:4448;top:-12;width:1577;height:278" coordorigin="4448,-12" coordsize="1577,278" path="m4448,266r1577,l6025,-12r-1577,l4448,266xe" fillcolor="#fcfcfc" stroked="f">
              <v:path arrowok="t"/>
            </v:shape>
            <w10:wrap anchorx="page"/>
          </v:group>
        </w:pic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Us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r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pacing w:val="-3"/>
          <w:sz w:val="24"/>
          <w:szCs w:val="24"/>
        </w:rPr>
        <w:t>I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D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is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t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m                      </w:t>
      </w:r>
      <w:r>
        <w:rPr>
          <w:rFonts w:ascii="Times New Roman - Arab" w:eastAsia="Times New Roman - Arab" w:hAnsi="Times New Roman - Arab" w:cs="Times New Roman - Arab"/>
          <w:spacing w:val="23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</w:t>
      </w:r>
    </w:p>
    <w:p w14:paraId="15E84889" w14:textId="77777777" w:rsidR="00166DD0" w:rsidRDefault="00166DD0">
      <w:pPr>
        <w:spacing w:before="15" w:line="200" w:lineRule="exact"/>
      </w:pPr>
    </w:p>
    <w:p w14:paraId="2476C809" w14:textId="2FFE2016" w:rsidR="00931FDA" w:rsidRDefault="00000000">
      <w:pPr>
        <w:spacing w:line="252" w:lineRule="auto"/>
        <w:ind w:left="3175" w:right="1495" w:hanging="3075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R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qu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st Type                        </w:t>
      </w:r>
      <w:r>
        <w:rPr>
          <w:rFonts w:ascii="Times New Roman - Arab" w:eastAsia="Times New Roman - Arab" w:hAnsi="Times New Roman - Arab" w:cs="Times New Roman - Arab"/>
          <w:spacing w:val="55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:  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[</w:t>
      </w:r>
      <w:r w:rsidR="00931FDA"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 xml:space="preserve"> 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]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ng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juan Pembu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>k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 Oto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r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isasi (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k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s Us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r) </w:t>
      </w:r>
    </w:p>
    <w:p w14:paraId="0B336712" w14:textId="4FCDC7CC" w:rsidR="00166DD0" w:rsidRDefault="00000000" w:rsidP="00931FDA">
      <w:pPr>
        <w:spacing w:line="252" w:lineRule="auto"/>
        <w:ind w:left="3175" w:right="1495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[</w:t>
      </w:r>
      <w:r>
        <w:rPr>
          <w:rFonts w:ascii="Times New Roman - Arab" w:eastAsia="Times New Roman - Arab" w:hAnsi="Times New Roman - Arab" w:cs="Times New Roman - Arab"/>
          <w:spacing w:val="59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]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ng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juan Penutu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 Oto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r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isasi (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ks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s U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pacing w:val="1"/>
          <w:sz w:val="24"/>
          <w:szCs w:val="24"/>
        </w:rPr>
        <w:t>r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)</w:t>
      </w:r>
    </w:p>
    <w:p w14:paraId="4E05D2F6" w14:textId="77777777" w:rsidR="00166DD0" w:rsidRDefault="00000000">
      <w:pPr>
        <w:ind w:left="3175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[</w:t>
      </w:r>
      <w:r>
        <w:rPr>
          <w:rFonts w:ascii="Times New Roman - Arab" w:eastAsia="Times New Roman - Arab" w:hAnsi="Times New Roman - Arab" w:cs="Times New Roman - Arab"/>
          <w:spacing w:val="59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]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color w:val="BEBEBE"/>
          <w:spacing w:val="1"/>
          <w:sz w:val="24"/>
          <w:szCs w:val="24"/>
        </w:rPr>
        <w:t>P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ng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 xml:space="preserve">juan </w:t>
      </w:r>
      <w:r>
        <w:rPr>
          <w:rFonts w:ascii="Times New Roman - Arab" w:eastAsia="Times New Roman - Arab" w:hAnsi="Times New Roman - Arab" w:cs="Times New Roman - Arab"/>
          <w:color w:val="BEBEBE"/>
          <w:spacing w:val="1"/>
          <w:sz w:val="24"/>
          <w:szCs w:val="24"/>
        </w:rPr>
        <w:t>L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 xml:space="preserve">in </w:t>
      </w:r>
      <w:r>
        <w:rPr>
          <w:rFonts w:ascii="Times New Roman - Arab" w:eastAsia="Times New Roman - Arab" w:hAnsi="Times New Roman - Arab" w:cs="Times New Roman - Arab"/>
          <w:color w:val="BEBEBE"/>
          <w:spacing w:val="1"/>
          <w:sz w:val="24"/>
          <w:szCs w:val="24"/>
        </w:rPr>
        <w:t>S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i</w:t>
      </w:r>
      <w:r>
        <w:rPr>
          <w:rFonts w:ascii="Times New Roman - Arab" w:eastAsia="Times New Roman - Arab" w:hAnsi="Times New Roman - Arab" w:cs="Times New Roman - Arab"/>
          <w:color w:val="BEBEBE"/>
          <w:spacing w:val="1"/>
          <w:sz w:val="24"/>
          <w:szCs w:val="24"/>
        </w:rPr>
        <w:t>l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hk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n untuk</w:t>
      </w:r>
      <w:r>
        <w:rPr>
          <w:rFonts w:ascii="Times New Roman - Arab" w:eastAsia="Times New Roman - Arab" w:hAnsi="Times New Roman - Arab" w:cs="Times New Roman - Arab"/>
          <w:color w:val="BEBEBE"/>
          <w:spacing w:val="2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disesu</w:t>
      </w:r>
      <w:r>
        <w:rPr>
          <w:rFonts w:ascii="Times New Roman - Arab" w:eastAsia="Times New Roman - Arab" w:hAnsi="Times New Roman - Arab" w:cs="Times New Roman - Arab"/>
          <w:color w:val="BEBEBE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color w:val="BEBEBE"/>
          <w:sz w:val="24"/>
          <w:szCs w:val="24"/>
        </w:rPr>
        <w:t>ikan</w:t>
      </w:r>
    </w:p>
    <w:p w14:paraId="507B14C3" w14:textId="77777777" w:rsidR="00166DD0" w:rsidRDefault="00166DD0">
      <w:pPr>
        <w:spacing w:before="9" w:line="280" w:lineRule="exact"/>
        <w:rPr>
          <w:sz w:val="28"/>
          <w:szCs w:val="28"/>
        </w:rPr>
      </w:pPr>
    </w:p>
    <w:p w14:paraId="1CD85E2D" w14:textId="77777777" w:rsidR="00166DD0" w:rsidRDefault="00000000">
      <w:pPr>
        <w:spacing w:line="240" w:lineRule="exact"/>
        <w:ind w:left="100"/>
        <w:rPr>
          <w:rFonts w:ascii="Times New Roman - Arab" w:eastAsia="Times New Roman - Arab" w:hAnsi="Times New Roman - Arab" w:cs="Times New Roman - Arab"/>
          <w:sz w:val="24"/>
          <w:szCs w:val="24"/>
        </w:rPr>
      </w:pPr>
      <w:r>
        <w:rPr>
          <w:rFonts w:ascii="Times New Roman - Arab" w:eastAsia="Times New Roman - Arab" w:hAnsi="Times New Roman - Arab" w:cs="Times New Roman - Arab"/>
          <w:sz w:val="24"/>
          <w:szCs w:val="24"/>
        </w:rPr>
        <w:t>K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e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te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ra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n</w:t>
      </w:r>
      <w:r>
        <w:rPr>
          <w:rFonts w:ascii="Times New Roman - Arab" w:eastAsia="Times New Roman - Arab" w:hAnsi="Times New Roman - Arab" w:cs="Times New Roman - Arab"/>
          <w:spacing w:val="2"/>
          <w:sz w:val="24"/>
          <w:szCs w:val="24"/>
        </w:rPr>
        <w:t>g</w:t>
      </w:r>
      <w:r>
        <w:rPr>
          <w:rFonts w:ascii="Times New Roman - Arab" w:eastAsia="Times New Roman - Arab" w:hAnsi="Times New Roman - Arab" w:cs="Times New Roman - Arab"/>
          <w:spacing w:val="-1"/>
          <w:sz w:val="24"/>
          <w:szCs w:val="24"/>
        </w:rPr>
        <w:t>a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 xml:space="preserve">n                           </w:t>
      </w:r>
      <w:r>
        <w:rPr>
          <w:rFonts w:ascii="Times New Roman - Arab" w:eastAsia="Times New Roman - Arab" w:hAnsi="Times New Roman - Arab" w:cs="Times New Roman - Arab"/>
          <w:spacing w:val="51"/>
          <w:sz w:val="24"/>
          <w:szCs w:val="24"/>
        </w:rPr>
        <w:t xml:space="preserve"> </w:t>
      </w:r>
      <w:r>
        <w:rPr>
          <w:rFonts w:ascii="Times New Roman - Arab" w:eastAsia="Times New Roman - Arab" w:hAnsi="Times New Roman - Arab" w:cs="Times New Roman - Arab"/>
          <w:sz w:val="24"/>
          <w:szCs w:val="24"/>
        </w:rPr>
        <w:t>:</w:t>
      </w:r>
    </w:p>
    <w:p w14:paraId="33A195F4" w14:textId="77777777" w:rsidR="00166DD0" w:rsidRDefault="00166DD0">
      <w:pPr>
        <w:spacing w:before="4" w:line="100" w:lineRule="exact"/>
        <w:rPr>
          <w:sz w:val="10"/>
          <w:szCs w:val="10"/>
        </w:rPr>
      </w:pPr>
    </w:p>
    <w:p w14:paraId="59026E8E" w14:textId="77777777" w:rsidR="00166DD0" w:rsidRDefault="00166DD0">
      <w:pPr>
        <w:spacing w:line="200" w:lineRule="exact"/>
      </w:pPr>
    </w:p>
    <w:p w14:paraId="0FB89D71" w14:textId="77777777" w:rsidR="00166DD0" w:rsidRDefault="00166DD0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1150DF54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6282BC22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3EBF8F66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056D6CD9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4FB8552A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63ADEB5A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608AE080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304D2A1E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3B49B6EC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6664F631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6E0B258D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42C7F95D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45933D0C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759A3315" w14:textId="77777777" w:rsidR="00931FDA" w:rsidRDefault="00931FDA">
      <w:pPr>
        <w:spacing w:before="2" w:line="180" w:lineRule="exact"/>
        <w:rPr>
          <w:rFonts w:ascii="Verdana" w:eastAsia="Verdana" w:hAnsi="Verdana" w:cs="Verdana"/>
          <w:sz w:val="21"/>
          <w:szCs w:val="21"/>
        </w:rPr>
      </w:pPr>
    </w:p>
    <w:p w14:paraId="0E10B246" w14:textId="77777777" w:rsidR="00931FDA" w:rsidRDefault="00931FDA">
      <w:pPr>
        <w:spacing w:before="2" w:line="180" w:lineRule="exact"/>
        <w:rPr>
          <w:sz w:val="18"/>
          <w:szCs w:val="18"/>
        </w:rPr>
      </w:pPr>
    </w:p>
    <w:p w14:paraId="387CA11D" w14:textId="77777777" w:rsidR="00166DD0" w:rsidRDefault="00166DD0">
      <w:pPr>
        <w:spacing w:line="200" w:lineRule="exact"/>
      </w:pPr>
    </w:p>
    <w:p w14:paraId="203D9DB2" w14:textId="77777777" w:rsidR="00166DD0" w:rsidRDefault="00166DD0">
      <w:pPr>
        <w:spacing w:line="200" w:lineRule="exact"/>
        <w:sectPr w:rsidR="00166DD0">
          <w:headerReference w:type="default" r:id="rId8"/>
          <w:footerReference w:type="default" r:id="rId9"/>
          <w:pgSz w:w="12240" w:h="15840"/>
          <w:pgMar w:top="1560" w:right="1380" w:bottom="280" w:left="1340" w:header="334" w:footer="1263" w:gutter="0"/>
          <w:cols w:space="720"/>
        </w:sectPr>
      </w:pPr>
    </w:p>
    <w:p w14:paraId="76D76611" w14:textId="462B35C5" w:rsidR="00166DD0" w:rsidRDefault="00000000">
      <w:pPr>
        <w:spacing w:before="23"/>
        <w:ind w:left="48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R</w:t>
      </w:r>
      <w:r>
        <w:rPr>
          <w:rFonts w:ascii="Tahoma" w:eastAsia="Tahoma" w:hAnsi="Tahoma" w:cs="Tahoma"/>
          <w:spacing w:val="-1"/>
          <w:sz w:val="22"/>
          <w:szCs w:val="22"/>
        </w:rPr>
        <w:t>e</w:t>
      </w:r>
      <w:r>
        <w:rPr>
          <w:rFonts w:ascii="Tahoma" w:eastAsia="Tahoma" w:hAnsi="Tahoma" w:cs="Tahoma"/>
          <w:sz w:val="22"/>
          <w:szCs w:val="22"/>
        </w:rPr>
        <w:t>qu</w:t>
      </w:r>
      <w:r>
        <w:rPr>
          <w:rFonts w:ascii="Tahoma" w:eastAsia="Tahoma" w:hAnsi="Tahoma" w:cs="Tahoma"/>
          <w:spacing w:val="-1"/>
          <w:sz w:val="22"/>
          <w:szCs w:val="22"/>
        </w:rPr>
        <w:t>e</w:t>
      </w:r>
      <w:r>
        <w:rPr>
          <w:rFonts w:ascii="Tahoma" w:eastAsia="Tahoma" w:hAnsi="Tahoma" w:cs="Tahoma"/>
          <w:sz w:val="22"/>
          <w:szCs w:val="22"/>
        </w:rPr>
        <w:t>sted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pacing w:val="1"/>
          <w:sz w:val="22"/>
          <w:szCs w:val="22"/>
        </w:rPr>
        <w:t>b</w:t>
      </w:r>
      <w:r>
        <w:rPr>
          <w:rFonts w:ascii="Tahoma" w:eastAsia="Tahoma" w:hAnsi="Tahoma" w:cs="Tahoma"/>
          <w:sz w:val="22"/>
          <w:szCs w:val="22"/>
        </w:rPr>
        <w:t xml:space="preserve">y                             </w:t>
      </w:r>
      <w:r>
        <w:rPr>
          <w:rFonts w:ascii="Tahoma" w:eastAsia="Tahoma" w:hAnsi="Tahoma" w:cs="Tahoma"/>
          <w:spacing w:val="1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Approved</w:t>
      </w:r>
      <w:r>
        <w:rPr>
          <w:rFonts w:ascii="Tahoma" w:eastAsia="Tahoma" w:hAnsi="Tahoma" w:cs="Tahoma"/>
          <w:spacing w:val="-2"/>
          <w:sz w:val="22"/>
          <w:szCs w:val="22"/>
        </w:rPr>
        <w:t xml:space="preserve"> </w:t>
      </w:r>
      <w:r>
        <w:rPr>
          <w:rFonts w:ascii="Tahoma" w:eastAsia="Tahoma" w:hAnsi="Tahoma" w:cs="Tahoma"/>
          <w:spacing w:val="1"/>
          <w:sz w:val="22"/>
          <w:szCs w:val="22"/>
        </w:rPr>
        <w:t>b</w:t>
      </w:r>
      <w:r>
        <w:rPr>
          <w:rFonts w:ascii="Tahoma" w:eastAsia="Tahoma" w:hAnsi="Tahoma" w:cs="Tahoma"/>
          <w:sz w:val="22"/>
          <w:szCs w:val="22"/>
        </w:rPr>
        <w:t>y</w:t>
      </w:r>
    </w:p>
    <w:p w14:paraId="4073810D" w14:textId="77777777" w:rsidR="00166DD0" w:rsidRDefault="00166DD0">
      <w:pPr>
        <w:spacing w:line="200" w:lineRule="exact"/>
      </w:pPr>
    </w:p>
    <w:p w14:paraId="2A2AB8B3" w14:textId="77777777" w:rsidR="00166DD0" w:rsidRDefault="00166DD0">
      <w:pPr>
        <w:spacing w:line="200" w:lineRule="exact"/>
      </w:pPr>
    </w:p>
    <w:p w14:paraId="43FC70DC" w14:textId="77777777" w:rsidR="00166DD0" w:rsidRDefault="00166DD0">
      <w:pPr>
        <w:spacing w:line="200" w:lineRule="exact"/>
      </w:pPr>
    </w:p>
    <w:p w14:paraId="46828CDA" w14:textId="77777777" w:rsidR="00166DD0" w:rsidRDefault="00166DD0">
      <w:pPr>
        <w:spacing w:line="200" w:lineRule="exact"/>
      </w:pPr>
    </w:p>
    <w:p w14:paraId="19625460" w14:textId="77777777" w:rsidR="00166DD0" w:rsidRDefault="00166DD0">
      <w:pPr>
        <w:spacing w:line="200" w:lineRule="exact"/>
      </w:pPr>
    </w:p>
    <w:p w14:paraId="6C4B9DCC" w14:textId="77777777" w:rsidR="00166DD0" w:rsidRDefault="00166DD0">
      <w:pPr>
        <w:spacing w:before="12" w:line="240" w:lineRule="exact"/>
        <w:rPr>
          <w:sz w:val="24"/>
          <w:szCs w:val="24"/>
        </w:rPr>
      </w:pPr>
    </w:p>
    <w:p w14:paraId="2BF17A6B" w14:textId="1DC5C76E" w:rsidR="00166DD0" w:rsidRDefault="00000000">
      <w:pPr>
        <w:spacing w:line="240" w:lineRule="exact"/>
        <w:ind w:left="340" w:right="-53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position w:val="-1"/>
          <w:sz w:val="22"/>
          <w:szCs w:val="22"/>
        </w:rPr>
        <w:t>(</w:t>
      </w:r>
      <w:r w:rsidR="00931FDA">
        <w:rPr>
          <w:rFonts w:ascii="Tahoma" w:eastAsia="Tahoma" w:hAnsi="Tahoma" w:cs="Tahoma"/>
          <w:position w:val="-1"/>
          <w:sz w:val="22"/>
          <w:szCs w:val="22"/>
        </w:rPr>
        <w:t xml:space="preserve">                          </w:t>
      </w:r>
      <w:r>
        <w:rPr>
          <w:rFonts w:ascii="Tahoma" w:eastAsia="Tahoma" w:hAnsi="Tahoma" w:cs="Tahoma"/>
          <w:position w:val="-1"/>
          <w:sz w:val="22"/>
          <w:szCs w:val="22"/>
        </w:rPr>
        <w:t xml:space="preserve">)                </w:t>
      </w:r>
      <w:r>
        <w:rPr>
          <w:rFonts w:ascii="Tahoma" w:eastAsia="Tahoma" w:hAnsi="Tahoma" w:cs="Tahoma"/>
          <w:spacing w:val="3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position w:val="-1"/>
          <w:sz w:val="22"/>
          <w:szCs w:val="22"/>
        </w:rPr>
        <w:t>(</w:t>
      </w:r>
      <w:r w:rsidR="00931FDA">
        <w:rPr>
          <w:rFonts w:ascii="Tahoma" w:eastAsia="Tahoma" w:hAnsi="Tahoma" w:cs="Tahoma"/>
          <w:position w:val="-1"/>
          <w:sz w:val="22"/>
          <w:szCs w:val="22"/>
        </w:rPr>
        <w:t xml:space="preserve">                             </w:t>
      </w:r>
      <w:r>
        <w:rPr>
          <w:rFonts w:ascii="Tahoma" w:eastAsia="Tahoma" w:hAnsi="Tahoma" w:cs="Tahoma"/>
          <w:position w:val="-1"/>
          <w:sz w:val="22"/>
          <w:szCs w:val="22"/>
        </w:rPr>
        <w:t>)</w:t>
      </w:r>
    </w:p>
    <w:p w14:paraId="69F23682" w14:textId="77777777" w:rsidR="00166DD0" w:rsidRDefault="00000000">
      <w:pPr>
        <w:spacing w:before="23"/>
        <w:ind w:left="439" w:right="893"/>
        <w:jc w:val="center"/>
        <w:rPr>
          <w:rFonts w:ascii="Tahoma" w:eastAsia="Tahoma" w:hAnsi="Tahoma" w:cs="Tahoma"/>
          <w:sz w:val="22"/>
          <w:szCs w:val="22"/>
        </w:rPr>
      </w:pPr>
      <w:r>
        <w:br w:type="column"/>
      </w:r>
      <w:r>
        <w:rPr>
          <w:rFonts w:ascii="Tahoma" w:eastAsia="Tahoma" w:hAnsi="Tahoma" w:cs="Tahoma"/>
          <w:sz w:val="22"/>
          <w:szCs w:val="22"/>
        </w:rPr>
        <w:t>Approve</w:t>
      </w:r>
      <w:r>
        <w:rPr>
          <w:rFonts w:ascii="Tahoma" w:eastAsia="Tahoma" w:hAnsi="Tahoma" w:cs="Tahoma"/>
          <w:spacing w:val="-1"/>
          <w:sz w:val="22"/>
          <w:szCs w:val="22"/>
        </w:rPr>
        <w:t xml:space="preserve"> </w:t>
      </w:r>
      <w:r>
        <w:rPr>
          <w:rFonts w:ascii="Tahoma" w:eastAsia="Tahoma" w:hAnsi="Tahoma" w:cs="Tahoma"/>
          <w:sz w:val="22"/>
          <w:szCs w:val="22"/>
        </w:rPr>
        <w:t>by</w:t>
      </w:r>
    </w:p>
    <w:p w14:paraId="0C21F8B0" w14:textId="77777777" w:rsidR="00166DD0" w:rsidRDefault="00166DD0">
      <w:pPr>
        <w:spacing w:line="200" w:lineRule="exact"/>
      </w:pPr>
    </w:p>
    <w:p w14:paraId="0E4E3B27" w14:textId="77777777" w:rsidR="00166DD0" w:rsidRDefault="00166DD0">
      <w:pPr>
        <w:spacing w:line="200" w:lineRule="exact"/>
      </w:pPr>
    </w:p>
    <w:p w14:paraId="6A3FF805" w14:textId="77777777" w:rsidR="00166DD0" w:rsidRDefault="00166DD0">
      <w:pPr>
        <w:spacing w:line="200" w:lineRule="exact"/>
      </w:pPr>
    </w:p>
    <w:p w14:paraId="331AC224" w14:textId="77777777" w:rsidR="00166DD0" w:rsidRDefault="00166DD0">
      <w:pPr>
        <w:spacing w:line="200" w:lineRule="exact"/>
      </w:pPr>
    </w:p>
    <w:p w14:paraId="2496AF41" w14:textId="77777777" w:rsidR="00166DD0" w:rsidRDefault="00166DD0">
      <w:pPr>
        <w:spacing w:line="200" w:lineRule="exact"/>
      </w:pPr>
    </w:p>
    <w:p w14:paraId="43CE11BA" w14:textId="77777777" w:rsidR="00166DD0" w:rsidRDefault="00166DD0">
      <w:pPr>
        <w:spacing w:before="12" w:line="240" w:lineRule="exact"/>
        <w:rPr>
          <w:sz w:val="24"/>
          <w:szCs w:val="24"/>
        </w:rPr>
      </w:pPr>
    </w:p>
    <w:p w14:paraId="538AE07D" w14:textId="77777777" w:rsidR="00166DD0" w:rsidRDefault="00000000">
      <w:pPr>
        <w:spacing w:line="240" w:lineRule="exact"/>
        <w:ind w:left="-37" w:right="417"/>
        <w:jc w:val="center"/>
        <w:rPr>
          <w:rFonts w:ascii="Tahoma" w:eastAsia="Tahoma" w:hAnsi="Tahoma" w:cs="Tahoma"/>
          <w:sz w:val="22"/>
          <w:szCs w:val="22"/>
        </w:rPr>
        <w:sectPr w:rsidR="00166DD0">
          <w:type w:val="continuous"/>
          <w:pgSz w:w="12240" w:h="15840"/>
          <w:pgMar w:top="1560" w:right="1380" w:bottom="280" w:left="1340" w:header="720" w:footer="720" w:gutter="0"/>
          <w:cols w:num="2" w:space="720" w:equalWidth="0">
            <w:col w:w="5615" w:space="1398"/>
            <w:col w:w="2507"/>
          </w:cols>
        </w:sectPr>
      </w:pPr>
      <w:r>
        <w:pict w14:anchorId="7649BE97">
          <v:group id="_x0000_s2056" style="position:absolute;left:0;text-align:left;margin-left:400pt;margin-top:-79.85pt;width:137.75pt;height:99pt;z-index:-251655168;mso-position-horizontal-relative:page" coordorigin="8000,-1597" coordsize="2755,1980">
            <v:shape id="_x0000_s2057" style="position:absolute;left:8000;top:-1597;width:2755;height:1980" coordorigin="8000,-1597" coordsize="2755,1980" path="m8000,383r2755,l10755,-1597r-2755,l8000,383xe" filled="f">
              <v:path arrowok="t"/>
            </v:shape>
            <w10:wrap anchorx="page"/>
          </v:group>
        </w:pict>
      </w:r>
      <w:r>
        <w:rPr>
          <w:rFonts w:ascii="Tahoma" w:eastAsia="Tahoma" w:hAnsi="Tahoma" w:cs="Tahoma"/>
          <w:position w:val="-1"/>
          <w:sz w:val="22"/>
          <w:szCs w:val="22"/>
        </w:rPr>
        <w:t xml:space="preserve">(       </w:t>
      </w:r>
      <w:r>
        <w:rPr>
          <w:rFonts w:ascii="Tahoma" w:eastAsia="Tahoma" w:hAnsi="Tahoma" w:cs="Tahoma"/>
          <w:spacing w:val="2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color w:val="BEBEBE"/>
          <w:position w:val="-1"/>
          <w:sz w:val="22"/>
          <w:szCs w:val="22"/>
        </w:rPr>
        <w:t>Tim</w:t>
      </w:r>
      <w:r>
        <w:rPr>
          <w:rFonts w:ascii="Tahoma" w:eastAsia="Tahoma" w:hAnsi="Tahoma" w:cs="Tahoma"/>
          <w:color w:val="BEBEBE"/>
          <w:spacing w:val="-2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color w:val="BEBEBE"/>
          <w:position w:val="-1"/>
          <w:sz w:val="22"/>
          <w:szCs w:val="22"/>
        </w:rPr>
        <w:t xml:space="preserve">IT         </w:t>
      </w:r>
      <w:r>
        <w:rPr>
          <w:rFonts w:ascii="Tahoma" w:eastAsia="Tahoma" w:hAnsi="Tahoma" w:cs="Tahoma"/>
          <w:color w:val="BEBEBE"/>
          <w:spacing w:val="3"/>
          <w:position w:val="-1"/>
          <w:sz w:val="22"/>
          <w:szCs w:val="22"/>
        </w:rPr>
        <w:t xml:space="preserve"> </w:t>
      </w:r>
      <w:r>
        <w:rPr>
          <w:rFonts w:ascii="Tahoma" w:eastAsia="Tahoma" w:hAnsi="Tahoma" w:cs="Tahoma"/>
          <w:color w:val="000000"/>
          <w:position w:val="-1"/>
          <w:sz w:val="22"/>
          <w:szCs w:val="22"/>
        </w:rPr>
        <w:t>)</w:t>
      </w:r>
    </w:p>
    <w:p w14:paraId="11D30609" w14:textId="77777777" w:rsidR="00166DD0" w:rsidRDefault="00166DD0">
      <w:pPr>
        <w:spacing w:before="10" w:line="140" w:lineRule="exact"/>
        <w:rPr>
          <w:sz w:val="14"/>
          <w:szCs w:val="14"/>
        </w:rPr>
      </w:pPr>
    </w:p>
    <w:p w14:paraId="038F481B" w14:textId="0F8D0EA4" w:rsidR="00166DD0" w:rsidRPr="00931FDA" w:rsidRDefault="00000000" w:rsidP="00931FDA">
      <w:pPr>
        <w:spacing w:before="44" w:line="200" w:lineRule="exact"/>
        <w:ind w:left="100"/>
        <w:rPr>
          <w:rFonts w:ascii="Times New Roman - Arab" w:eastAsia="Times New Roman - Arab" w:hAnsi="Times New Roman - Arab" w:cs="Times New Roman - Arab"/>
        </w:rPr>
      </w:pPr>
      <w:r>
        <w:rPr>
          <w:rFonts w:ascii="Times New Roman - Arab" w:eastAsia="Times New Roman - Arab" w:hAnsi="Times New Roman - Arab" w:cs="Times New Roman - Arab"/>
          <w:i/>
          <w:spacing w:val="1"/>
        </w:rPr>
        <w:t>*</w:t>
      </w:r>
      <w:r>
        <w:rPr>
          <w:rFonts w:ascii="Times New Roman - Arab" w:eastAsia="Times New Roman - Arab" w:hAnsi="Times New Roman - Arab" w:cs="Times New Roman - Arab"/>
          <w:i/>
        </w:rPr>
        <w:t>Filled</w:t>
      </w:r>
      <w:r>
        <w:rPr>
          <w:rFonts w:ascii="Times New Roman - Arab" w:eastAsia="Times New Roman - Arab" w:hAnsi="Times New Roman - Arab" w:cs="Times New Roman - Arab"/>
          <w:i/>
          <w:spacing w:val="-5"/>
        </w:rPr>
        <w:t xml:space="preserve"> </w:t>
      </w:r>
      <w:r>
        <w:rPr>
          <w:rFonts w:ascii="Times New Roman - Arab" w:eastAsia="Times New Roman - Arab" w:hAnsi="Times New Roman - Arab" w:cs="Times New Roman - Arab"/>
          <w:i/>
          <w:spacing w:val="1"/>
        </w:rPr>
        <w:t>b</w:t>
      </w:r>
      <w:r>
        <w:rPr>
          <w:rFonts w:ascii="Times New Roman - Arab" w:eastAsia="Times New Roman - Arab" w:hAnsi="Times New Roman - Arab" w:cs="Times New Roman - Arab"/>
          <w:i/>
        </w:rPr>
        <w:t xml:space="preserve">y User                                                                                                                                    </w:t>
      </w:r>
      <w:r>
        <w:rPr>
          <w:rFonts w:ascii="Times New Roman - Arab" w:eastAsia="Times New Roman - Arab" w:hAnsi="Times New Roman - Arab" w:cs="Times New Roman - Arab"/>
          <w:i/>
          <w:spacing w:val="12"/>
        </w:rPr>
        <w:t xml:space="preserve"> </w:t>
      </w:r>
      <w:r>
        <w:rPr>
          <w:rFonts w:ascii="Times New Roman - Arab" w:eastAsia="Times New Roman - Arab" w:hAnsi="Times New Roman - Arab" w:cs="Times New Roman - Arab"/>
          <w:i/>
          <w:spacing w:val="1"/>
        </w:rPr>
        <w:t>*</w:t>
      </w:r>
      <w:r>
        <w:rPr>
          <w:rFonts w:ascii="Times New Roman - Arab" w:eastAsia="Times New Roman - Arab" w:hAnsi="Times New Roman - Arab" w:cs="Times New Roman - Arab"/>
          <w:i/>
        </w:rPr>
        <w:t>Filled</w:t>
      </w:r>
      <w:r>
        <w:rPr>
          <w:rFonts w:ascii="Times New Roman - Arab" w:eastAsia="Times New Roman - Arab" w:hAnsi="Times New Roman - Arab" w:cs="Times New Roman - Arab"/>
          <w:i/>
          <w:spacing w:val="-5"/>
        </w:rPr>
        <w:t xml:space="preserve"> </w:t>
      </w:r>
      <w:r>
        <w:rPr>
          <w:rFonts w:ascii="Times New Roman - Arab" w:eastAsia="Times New Roman - Arab" w:hAnsi="Times New Roman - Arab" w:cs="Times New Roman - Arab"/>
          <w:i/>
          <w:spacing w:val="1"/>
        </w:rPr>
        <w:t>b</w:t>
      </w:r>
      <w:r>
        <w:rPr>
          <w:rFonts w:ascii="Times New Roman - Arab" w:eastAsia="Times New Roman - Arab" w:hAnsi="Times New Roman - Arab" w:cs="Times New Roman - Arab"/>
          <w:i/>
        </w:rPr>
        <w:t xml:space="preserve">y </w:t>
      </w:r>
      <w:r>
        <w:rPr>
          <w:rFonts w:ascii="Times New Roman - Arab" w:eastAsia="Times New Roman - Arab" w:hAnsi="Times New Roman - Arab" w:cs="Times New Roman - Arab"/>
          <w:i/>
          <w:spacing w:val="1"/>
        </w:rPr>
        <w:t>I</w:t>
      </w:r>
      <w:r>
        <w:rPr>
          <w:rFonts w:ascii="Times New Roman - Arab" w:eastAsia="Times New Roman - Arab" w:hAnsi="Times New Roman - Arab" w:cs="Times New Roman - Arab"/>
          <w:i/>
        </w:rPr>
        <w:t>T</w:t>
      </w:r>
      <w:r>
        <w:rPr>
          <w:rFonts w:ascii="Times New Roman - Arab" w:eastAsia="Times New Roman - Arab" w:hAnsi="Times New Roman - Arab" w:cs="Times New Roman - Arab"/>
          <w:i/>
          <w:spacing w:val="-2"/>
        </w:rPr>
        <w:t xml:space="preserve"> </w:t>
      </w:r>
      <w:r>
        <w:rPr>
          <w:rFonts w:ascii="Times New Roman - Arab" w:eastAsia="Times New Roman - Arab" w:hAnsi="Times New Roman - Arab" w:cs="Times New Roman - Arab"/>
          <w:i/>
          <w:spacing w:val="-1"/>
        </w:rPr>
        <w:t>K</w:t>
      </w:r>
      <w:r>
        <w:rPr>
          <w:rFonts w:ascii="Times New Roman - Arab" w:eastAsia="Times New Roman - Arab" w:hAnsi="Times New Roman - Arab" w:cs="Times New Roman - Arab"/>
          <w:i/>
        </w:rPr>
        <w:t>F</w:t>
      </w:r>
    </w:p>
    <w:sectPr w:rsidR="00166DD0" w:rsidRPr="00931FDA">
      <w:type w:val="continuous"/>
      <w:pgSz w:w="12240" w:h="15840"/>
      <w:pgMar w:top="1560" w:right="13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59C64" w14:textId="77777777" w:rsidR="00EC4F38" w:rsidRDefault="00EC4F38">
      <w:r>
        <w:separator/>
      </w:r>
    </w:p>
  </w:endnote>
  <w:endnote w:type="continuationSeparator" w:id="0">
    <w:p w14:paraId="66CF53E8" w14:textId="77777777" w:rsidR="00EC4F38" w:rsidRDefault="00EC4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- Arab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9B4E9" w14:textId="4B5378E3" w:rsidR="00931FDA" w:rsidRDefault="00931FDA" w:rsidP="00931FDA">
    <w:pPr>
      <w:ind w:left="460"/>
      <w:rPr>
        <w:rFonts w:ascii="Verdana" w:eastAsia="Verdana" w:hAnsi="Verdana" w:cs="Verdana"/>
        <w:sz w:val="21"/>
        <w:szCs w:val="21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800" behindDoc="1" locked="0" layoutInCell="1" allowOverlap="1" wp14:anchorId="43CCE854" wp14:editId="407A5FE2">
              <wp:simplePos x="0" y="0"/>
              <wp:positionH relativeFrom="margin">
                <wp:posOffset>-9525</wp:posOffset>
              </wp:positionH>
              <wp:positionV relativeFrom="paragraph">
                <wp:posOffset>125730</wp:posOffset>
              </wp:positionV>
              <wp:extent cx="5890895" cy="19685"/>
              <wp:effectExtent l="0" t="0" r="0" b="0"/>
              <wp:wrapNone/>
              <wp:docPr id="1135391512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890895" cy="19685"/>
                        <a:chOff x="1425" y="243"/>
                        <a:chExt cx="9277" cy="31"/>
                      </a:xfrm>
                    </wpg:grpSpPr>
                    <wps:wsp>
                      <wps:cNvPr id="585191100" name="Freeform 6"/>
                      <wps:cNvSpPr>
                        <a:spLocks/>
                      </wps:cNvSpPr>
                      <wps:spPr bwMode="auto">
                        <a:xfrm>
                          <a:off x="1440" y="258"/>
                          <a:ext cx="3104" cy="0"/>
                        </a:xfrm>
                        <a:custGeom>
                          <a:avLst/>
                          <a:gdLst>
                            <a:gd name="T0" fmla="+- 0 1440 1440"/>
                            <a:gd name="T1" fmla="*/ T0 w 3104"/>
                            <a:gd name="T2" fmla="+- 0 4544 1440"/>
                            <a:gd name="T3" fmla="*/ T2 w 310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104">
                              <a:moveTo>
                                <a:pt x="0" y="0"/>
                              </a:moveTo>
                              <a:lnTo>
                                <a:pt x="3104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75898507" name="Freeform 7"/>
                      <wps:cNvSpPr>
                        <a:spLocks/>
                      </wps:cNvSpPr>
                      <wps:spPr bwMode="auto">
                        <a:xfrm>
                          <a:off x="4544" y="258"/>
                          <a:ext cx="29" cy="0"/>
                        </a:xfrm>
                        <a:custGeom>
                          <a:avLst/>
                          <a:gdLst>
                            <a:gd name="T0" fmla="+- 0 4544 4544"/>
                            <a:gd name="T1" fmla="*/ T0 w 29"/>
                            <a:gd name="T2" fmla="+- 0 4573 4544"/>
                            <a:gd name="T3" fmla="*/ T2 w 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">
                              <a:moveTo>
                                <a:pt x="0" y="0"/>
                              </a:move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22027990" name="Freeform 8"/>
                      <wps:cNvSpPr>
                        <a:spLocks/>
                      </wps:cNvSpPr>
                      <wps:spPr bwMode="auto">
                        <a:xfrm>
                          <a:off x="4573" y="258"/>
                          <a:ext cx="3024" cy="0"/>
                        </a:xfrm>
                        <a:custGeom>
                          <a:avLst/>
                          <a:gdLst>
                            <a:gd name="T0" fmla="+- 0 4573 4573"/>
                            <a:gd name="T1" fmla="*/ T0 w 3024"/>
                            <a:gd name="T2" fmla="+- 0 7597 4573"/>
                            <a:gd name="T3" fmla="*/ T2 w 302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24">
                              <a:moveTo>
                                <a:pt x="0" y="0"/>
                              </a:moveTo>
                              <a:lnTo>
                                <a:pt x="3024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74461535" name="Freeform 9"/>
                      <wps:cNvSpPr>
                        <a:spLocks/>
                      </wps:cNvSpPr>
                      <wps:spPr bwMode="auto">
                        <a:xfrm>
                          <a:off x="7597" y="258"/>
                          <a:ext cx="29" cy="0"/>
                        </a:xfrm>
                        <a:custGeom>
                          <a:avLst/>
                          <a:gdLst>
                            <a:gd name="T0" fmla="+- 0 7597 7597"/>
                            <a:gd name="T1" fmla="*/ T0 w 29"/>
                            <a:gd name="T2" fmla="+- 0 7626 7597"/>
                            <a:gd name="T3" fmla="*/ T2 w 2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29">
                              <a:moveTo>
                                <a:pt x="0" y="0"/>
                              </a:moveTo>
                              <a:lnTo>
                                <a:pt x="29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24529790" name="Freeform 10"/>
                      <wps:cNvSpPr>
                        <a:spLocks/>
                      </wps:cNvSpPr>
                      <wps:spPr bwMode="auto">
                        <a:xfrm>
                          <a:off x="7626" y="258"/>
                          <a:ext cx="3060" cy="0"/>
                        </a:xfrm>
                        <a:custGeom>
                          <a:avLst/>
                          <a:gdLst>
                            <a:gd name="T0" fmla="+- 0 7626 7626"/>
                            <a:gd name="T1" fmla="*/ T0 w 3060"/>
                            <a:gd name="T2" fmla="+- 0 10687 7626"/>
                            <a:gd name="T3" fmla="*/ T2 w 306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3060">
                              <a:moveTo>
                                <a:pt x="0" y="0"/>
                              </a:moveTo>
                              <a:lnTo>
                                <a:pt x="3061" y="0"/>
                              </a:lnTo>
                            </a:path>
                          </a:pathLst>
                        </a:custGeom>
                        <a:noFill/>
                        <a:ln w="1955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D80605" id="Group 1" o:spid="_x0000_s1026" style="position:absolute;margin-left:-.75pt;margin-top:9.9pt;width:463.85pt;height:1.55pt;z-index:-251655680;mso-position-horizontal-relative:margin" coordorigin="1425,243" coordsize="9277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">
              <v:shape id="Freeform 6" o:spid="_x0000_s1027" style="position:absolute;left:1440;top:258;width:3104;height:0;visibility:visible;mso-wrap-style:square;v-text-anchor:top" coordsize="31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" path="m,l3104,e" filled="f" strokeweight="1.54pt">
                <v:path arrowok="t" o:connecttype="custom" o:connectlocs="0,0;3104,0" o:connectangles="0,0"/>
              </v:shape>
              <v:shape id="Freeform 7" o:spid="_x0000_s1028" style="position:absolute;left:4544;top:258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" path="m,l29,e" filled="f" strokeweight="1.54pt">
                <v:path arrowok="t" o:connecttype="custom" o:connectlocs="0,0;29,0" o:connectangles="0,0"/>
              </v:shape>
              <v:shape id="Freeform 8" o:spid="_x0000_s1029" style="position:absolute;left:4573;top:258;width:3024;height:0;visibility:visible;mso-wrap-style:square;v-text-anchor:top" coordsize="30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" path="m,l3024,e" filled="f" strokeweight="1.54pt">
                <v:path arrowok="t" o:connecttype="custom" o:connectlocs="0,0;3024,0" o:connectangles="0,0"/>
              </v:shape>
              <v:shape id="Freeform 9" o:spid="_x0000_s1030" style="position:absolute;left:7597;top:258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" path="m,l29,e" filled="f" strokeweight="1.54pt">
                <v:path arrowok="t" o:connecttype="custom" o:connectlocs="0,0;29,0" o:connectangles="0,0"/>
              </v:shape>
              <v:shape id="Freeform 10" o:spid="_x0000_s1031" style="position:absolute;left:7626;top:258;width:3060;height:0;visibility:visible;mso-wrap-style:square;v-text-anchor:top" coordsize="306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" path="m,l3061,e" filled="f" strokeweight="1.54pt">
                <v:path arrowok="t" o:connecttype="custom" o:connectlocs="0,0;3061,0" o:connectangles="0,0"/>
              </v:shape>
              <w10:wrap anchorx="margin"/>
            </v:group>
          </w:pict>
        </mc:Fallback>
      </mc:AlternateContent>
    </w:r>
  </w:p>
  <w:p w14:paraId="65CBFE96" w14:textId="182B5F69" w:rsidR="00166DD0" w:rsidRDefault="00931FDA" w:rsidP="00931FDA">
    <w:pPr>
      <w:spacing w:line="200" w:lineRule="exact"/>
    </w:pPr>
    <w:r>
      <w:pict w14:anchorId="50605E2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67.1pt;margin-top:741.15pt;width:75.65pt;height:21.3pt;z-index:-251657728;mso-position-horizontal-relative:page;mso-position-vertical-relative:page" filled="f" stroked="f">
          <v:textbox style="mso-next-textbox:#_x0000_s1025" inset="0,0,0,0">
            <w:txbxContent>
              <w:p w14:paraId="1C09CF1F" w14:textId="77777777" w:rsidR="00166DD0" w:rsidRDefault="00000000">
                <w:pPr>
                  <w:spacing w:before="8"/>
                  <w:ind w:left="138" w:right="-13"/>
                  <w:jc w:val="center"/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</w:pPr>
                <w:r>
                  <w:rPr>
                    <w:rFonts w:ascii="Times New Roman - Arab" w:eastAsia="Times New Roman - Arab" w:hAnsi="Times New Roman - Arab" w:cs="Times New Roman - Arab"/>
                    <w:w w:val="110"/>
                    <w:sz w:val="18"/>
                    <w:szCs w:val="18"/>
                  </w:rPr>
                  <w:t>Re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110"/>
                    <w:sz w:val="18"/>
                    <w:szCs w:val="18"/>
                  </w:rPr>
                  <w:t>v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80"/>
                    <w:sz w:val="18"/>
                    <w:szCs w:val="18"/>
                  </w:rPr>
                  <w:t>i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-1"/>
                    <w:w w:val="128"/>
                    <w:sz w:val="18"/>
                    <w:szCs w:val="18"/>
                  </w:rPr>
                  <w:t>s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80"/>
                    <w:sz w:val="18"/>
                    <w:szCs w:val="18"/>
                  </w:rPr>
                  <w:t>i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111"/>
                    <w:sz w:val="18"/>
                    <w:szCs w:val="18"/>
                  </w:rPr>
                  <w:t>o</w:t>
                </w:r>
                <w:r>
                  <w:rPr>
                    <w:rFonts w:ascii="Times New Roman - Arab" w:eastAsia="Times New Roman - Arab" w:hAnsi="Times New Roman - Arab" w:cs="Times New Roman - Arab"/>
                    <w:w w:val="111"/>
                    <w:sz w:val="18"/>
                    <w:szCs w:val="18"/>
                  </w:rPr>
                  <w:t>n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3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  <w:t>N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sz w:val="18"/>
                    <w:szCs w:val="18"/>
                  </w:rPr>
                  <w:t>o</w:t>
                </w:r>
                <w:r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  <w:t>.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20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111"/>
                    <w:sz w:val="18"/>
                    <w:szCs w:val="18"/>
                  </w:rPr>
                  <w:t>2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-2"/>
                    <w:w w:val="111"/>
                    <w:sz w:val="18"/>
                    <w:szCs w:val="18"/>
                  </w:rPr>
                  <w:t>.</w:t>
                </w:r>
                <w:r>
                  <w:rPr>
                    <w:rFonts w:ascii="Times New Roman - Arab" w:eastAsia="Times New Roman - Arab" w:hAnsi="Times New Roman - Arab" w:cs="Times New Roman - Arab"/>
                    <w:w w:val="111"/>
                    <w:sz w:val="18"/>
                    <w:szCs w:val="18"/>
                  </w:rPr>
                  <w:t>0</w:t>
                </w:r>
              </w:p>
              <w:p w14:paraId="3F5BABE2" w14:textId="77777777" w:rsidR="00166DD0" w:rsidRDefault="00000000">
                <w:pPr>
                  <w:spacing w:before="9"/>
                  <w:ind w:left="-14" w:right="-13"/>
                  <w:jc w:val="center"/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</w:pPr>
                <w:r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  <w:t>Da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sz w:val="18"/>
                    <w:szCs w:val="18"/>
                  </w:rPr>
                  <w:t>te</w:t>
                </w:r>
                <w:r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  <w:t xml:space="preserve">:  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sz w:val="18"/>
                    <w:szCs w:val="18"/>
                  </w:rPr>
                  <w:t>2</w:t>
                </w:r>
                <w:r>
                  <w:rPr>
                    <w:rFonts w:ascii="Times New Roman - Arab" w:eastAsia="Times New Roman - Arab" w:hAnsi="Times New Roman - Arab" w:cs="Times New Roman - Arab"/>
                    <w:sz w:val="18"/>
                    <w:szCs w:val="18"/>
                  </w:rPr>
                  <w:t>3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23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93"/>
                    <w:sz w:val="18"/>
                    <w:szCs w:val="18"/>
                  </w:rPr>
                  <w:t>M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-2"/>
                    <w:w w:val="125"/>
                    <w:sz w:val="18"/>
                    <w:szCs w:val="18"/>
                  </w:rPr>
                  <w:t>e</w:t>
                </w:r>
                <w:r>
                  <w:rPr>
                    <w:rFonts w:ascii="Times New Roman - Arab" w:eastAsia="Times New Roman - Arab" w:hAnsi="Times New Roman - Arab" w:cs="Times New Roman - Arab"/>
                    <w:w w:val="80"/>
                    <w:sz w:val="18"/>
                    <w:szCs w:val="18"/>
                  </w:rPr>
                  <w:t>i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6"/>
                    <w:sz w:val="18"/>
                    <w:szCs w:val="18"/>
                  </w:rPr>
                  <w:t xml:space="preserve"> 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111"/>
                    <w:sz w:val="18"/>
                    <w:szCs w:val="18"/>
                  </w:rPr>
                  <w:t>2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-2"/>
                    <w:w w:val="111"/>
                    <w:sz w:val="18"/>
                    <w:szCs w:val="18"/>
                  </w:rPr>
                  <w:t>0</w:t>
                </w:r>
                <w:r>
                  <w:rPr>
                    <w:rFonts w:ascii="Times New Roman - Arab" w:eastAsia="Times New Roman - Arab" w:hAnsi="Times New Roman - Arab" w:cs="Times New Roman - Arab"/>
                    <w:spacing w:val="1"/>
                    <w:w w:val="111"/>
                    <w:sz w:val="18"/>
                    <w:szCs w:val="18"/>
                  </w:rPr>
                  <w:t>2</w:t>
                </w:r>
                <w:r>
                  <w:rPr>
                    <w:rFonts w:ascii="Times New Roman - Arab" w:eastAsia="Times New Roman - Arab" w:hAnsi="Times New Roman - Arab" w:cs="Times New Roman - Arab"/>
                    <w:w w:val="111"/>
                    <w:sz w:val="18"/>
                    <w:szCs w:val="18"/>
                  </w:rPr>
                  <w:t>3</w:t>
                </w:r>
              </w:p>
            </w:txbxContent>
          </v:textbox>
          <w10:wrap anchorx="page" anchory="page"/>
        </v:shape>
      </w:pict>
    </w:r>
    <w:r>
      <w:rPr>
        <w:rFonts w:ascii="Times New Roman - Arab" w:eastAsia="Times New Roman - Arab" w:hAnsi="Times New Roman - Arab" w:cs="Times New Roman - Arab"/>
        <w:sz w:val="18"/>
        <w:szCs w:val="18"/>
      </w:rPr>
      <w:t>I</w:t>
    </w:r>
    <w:r>
      <w:rPr>
        <w:rFonts w:ascii="Times New Roman - Arab" w:eastAsia="Times New Roman - Arab" w:hAnsi="Times New Roman - Arab" w:cs="Times New Roman - Arab"/>
        <w:spacing w:val="1"/>
        <w:sz w:val="18"/>
        <w:szCs w:val="18"/>
      </w:rPr>
      <w:t>T</w:t>
    </w:r>
    <w:r>
      <w:rPr>
        <w:rFonts w:ascii="Times New Roman - Arab" w:eastAsia="Times New Roman - Arab" w:hAnsi="Times New Roman - Arab" w:cs="Times New Roman - Arab"/>
        <w:sz w:val="18"/>
        <w:szCs w:val="18"/>
      </w:rPr>
      <w:t>.</w:t>
    </w:r>
    <w:r>
      <w:rPr>
        <w:rFonts w:ascii="Times New Roman - Arab" w:eastAsia="Times New Roman - Arab" w:hAnsi="Times New Roman - Arab" w:cs="Times New Roman - Arab"/>
        <w:spacing w:val="1"/>
        <w:sz w:val="18"/>
        <w:szCs w:val="18"/>
      </w:rPr>
      <w:t xml:space="preserve"> </w:t>
    </w:r>
    <w:r>
      <w:rPr>
        <w:rFonts w:ascii="Times New Roman - Arab" w:eastAsia="Times New Roman - Arab" w:hAnsi="Times New Roman - Arab" w:cs="Times New Roman - Arab"/>
        <w:sz w:val="18"/>
        <w:szCs w:val="18"/>
      </w:rPr>
      <w:t>Do</w:t>
    </w:r>
    <w:r>
      <w:rPr>
        <w:rFonts w:ascii="Times New Roman - Arab" w:eastAsia="Times New Roman - Arab" w:hAnsi="Times New Roman - Arab" w:cs="Times New Roman - Arab"/>
        <w:spacing w:val="2"/>
        <w:sz w:val="18"/>
        <w:szCs w:val="18"/>
      </w:rPr>
      <w:t>c</w:t>
    </w:r>
    <w:r>
      <w:rPr>
        <w:rFonts w:ascii="Times New Roman - Arab" w:eastAsia="Times New Roman - Arab" w:hAnsi="Times New Roman - Arab" w:cs="Times New Roman - Arab"/>
        <w:sz w:val="18"/>
        <w:szCs w:val="18"/>
      </w:rPr>
      <w:t xml:space="preserve">/SR                                                                                                                                                            </w:t>
    </w:r>
    <w:r w:rsidRPr="00931FDA">
      <w:rPr>
        <w:rFonts w:ascii="Times New Roman - Arab" w:eastAsia="Times New Roman - Arab" w:hAnsi="Times New Roman - Arab" w:cs="Times New Roman - Arab"/>
        <w:sz w:val="18"/>
        <w:szCs w:val="18"/>
      </w:rPr>
      <w:t xml:space="preserve">Page </w: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begin"/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instrText xml:space="preserve"> PAGE  \* Arabic  \* MERGEFORMAT </w:instrTex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separate"/>
    </w:r>
    <w:r w:rsidRPr="00931FDA">
      <w:rPr>
        <w:rFonts w:ascii="Times New Roman - Arab" w:eastAsia="Times New Roman - Arab" w:hAnsi="Times New Roman - Arab" w:cs="Times New Roman - Arab"/>
        <w:b/>
        <w:bCs/>
        <w:noProof/>
        <w:sz w:val="18"/>
        <w:szCs w:val="18"/>
      </w:rPr>
      <w:t>1</w: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end"/>
    </w:r>
    <w:r w:rsidRPr="00931FDA">
      <w:rPr>
        <w:rFonts w:ascii="Times New Roman - Arab" w:eastAsia="Times New Roman - Arab" w:hAnsi="Times New Roman - Arab" w:cs="Times New Roman - Arab"/>
        <w:sz w:val="18"/>
        <w:szCs w:val="18"/>
      </w:rPr>
      <w:t xml:space="preserve"> of </w: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begin"/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instrText xml:space="preserve"> NUMPAGES  \* Arabic  \* MERGEFORMAT </w:instrTex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separate"/>
    </w:r>
    <w:r w:rsidRPr="00931FDA">
      <w:rPr>
        <w:rFonts w:ascii="Times New Roman - Arab" w:eastAsia="Times New Roman - Arab" w:hAnsi="Times New Roman - Arab" w:cs="Times New Roman - Arab"/>
        <w:b/>
        <w:bCs/>
        <w:noProof/>
        <w:sz w:val="18"/>
        <w:szCs w:val="18"/>
      </w:rPr>
      <w:t>2</w:t>
    </w:r>
    <w:r w:rsidRPr="00931FDA">
      <w:rPr>
        <w:rFonts w:ascii="Times New Roman - Arab" w:eastAsia="Times New Roman - Arab" w:hAnsi="Times New Roman - Arab" w:cs="Times New Roman - Arab"/>
        <w:b/>
        <w:bCs/>
        <w:sz w:val="18"/>
        <w:szCs w:val="18"/>
      </w:rPr>
      <w:fldChar w:fldCharType="end"/>
    </w:r>
    <w:r>
      <w:rPr>
        <w:rFonts w:ascii="Times New Roman - Arab" w:eastAsia="Times New Roman - Arab" w:hAnsi="Times New Roman - Arab" w:cs="Times New Roman - Arab"/>
        <w:sz w:val="18"/>
        <w:szCs w:val="18"/>
      </w:rPr>
      <w:t xml:space="preserve">    </w:t>
    </w:r>
    <w:r>
      <w:rPr>
        <w:rFonts w:ascii="Times New Roman - Arab" w:eastAsia="Times New Roman - Arab" w:hAnsi="Times New Roman - Arab" w:cs="Times New Roman - Arab"/>
        <w:spacing w:val="29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A2710" w14:textId="77777777" w:rsidR="00EC4F38" w:rsidRDefault="00EC4F38">
      <w:r>
        <w:separator/>
      </w:r>
    </w:p>
  </w:footnote>
  <w:footnote w:type="continuationSeparator" w:id="0">
    <w:p w14:paraId="2D4D7FC6" w14:textId="77777777" w:rsidR="00EC4F38" w:rsidRDefault="00EC4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09EBFA" w14:textId="77777777" w:rsidR="00166DD0" w:rsidRDefault="00000000">
    <w:pPr>
      <w:spacing w:line="200" w:lineRule="exact"/>
    </w:pPr>
    <w:r>
      <w:pict w14:anchorId="3A0472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428.65pt;margin-top:16.7pt;width:109.05pt;height:61.35pt;z-index:-251659776;mso-position-horizontal-relative:page;mso-position-vertical-relative:page">
          <v:imagedata r:id="rId1" o:title=""/>
          <w10:wrap anchorx="page" anchory="page"/>
        </v:shape>
      </w:pict>
    </w:r>
    <w:r>
      <w:pict w14:anchorId="57A42D08">
        <v:shape id="_x0000_s1026" type="#_x0000_t75" style="position:absolute;margin-left:1in;margin-top:36pt;width:105.85pt;height:25.55pt;z-index:-251658752;mso-position-horizontal-relative:page;mso-position-vertical-relative:page">
          <v:imagedata r:id="rId2" o:title=""/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B57DD"/>
    <w:multiLevelType w:val="multilevel"/>
    <w:tmpl w:val="16A037D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0809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9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D0"/>
    <w:rsid w:val="00166DD0"/>
    <w:rsid w:val="00931FDA"/>
    <w:rsid w:val="00EC4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2"/>
    <o:shapelayout v:ext="edit">
      <o:idmap v:ext="edit" data="2"/>
    </o:shapelayout>
  </w:shapeDefaults>
  <w:decimalSymbol w:val=","/>
  <w:listSeparator w:val=";"/>
  <w14:docId w14:val="58F3584C"/>
  <w15:docId w15:val="{B2508877-DF71-43AE-8ABD-7B3EE931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31F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1FDA"/>
  </w:style>
  <w:style w:type="paragraph" w:styleId="Footer">
    <w:name w:val="footer"/>
    <w:basedOn w:val="Normal"/>
    <w:link w:val="FooterChar"/>
    <w:uiPriority w:val="99"/>
    <w:unhideWhenUsed/>
    <w:rsid w:val="00931F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1F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chudlori@kimiafarma.c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KF_User123</dc:creator>
  <cp:lastModifiedBy>kf user123</cp:lastModifiedBy>
  <cp:revision>2</cp:revision>
  <dcterms:created xsi:type="dcterms:W3CDTF">2023-11-17T04:13:00Z</dcterms:created>
  <dcterms:modified xsi:type="dcterms:W3CDTF">2023-11-17T04:13:00Z</dcterms:modified>
</cp:coreProperties>
</file>